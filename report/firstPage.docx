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955F9" w:rsidRDefault="00C955F9" w:rsidP="00C955F9">
      <w:pPr>
        <w:pStyle w:val="Heading1"/>
        <w:rPr>
          <w:color w:val="800000"/>
          <w:sz w:val="34"/>
          <w:szCs w:val="34"/>
        </w:rPr>
      </w:pPr>
      <w:r>
        <w:rPr>
          <w:color w:val="800000"/>
          <w:sz w:val="34"/>
          <w:szCs w:val="34"/>
        </w:rPr>
        <w:t>VISVESVARAYA TECHNOLOGICAL UNIVERSITY</w:t>
      </w:r>
    </w:p>
    <w:p w:rsidR="003B3EF5" w:rsidRDefault="003B3EF5" w:rsidP="003B3EF5">
      <w:pPr>
        <w:pStyle w:val="Default"/>
      </w:pPr>
    </w:p>
    <w:p w:rsidR="00FE48DC" w:rsidRPr="00F220F1" w:rsidRDefault="003B3EF5" w:rsidP="00FE48DC">
      <w:pPr>
        <w:pStyle w:val="Heading2"/>
        <w:rPr>
          <w:b w:val="0"/>
          <w:color w:val="984806"/>
          <w:sz w:val="26"/>
          <w:szCs w:val="26"/>
        </w:rPr>
      </w:pPr>
      <w:r>
        <w:t xml:space="preserve"> </w:t>
      </w:r>
      <w:r w:rsidR="00FE48DC" w:rsidRPr="00F220F1">
        <w:rPr>
          <w:b w:val="0"/>
          <w:color w:val="984806"/>
          <w:sz w:val="26"/>
          <w:szCs w:val="26"/>
        </w:rPr>
        <w:t>Jnana Sangama, Bel</w:t>
      </w:r>
      <w:r w:rsidR="00490D05">
        <w:rPr>
          <w:b w:val="0"/>
          <w:color w:val="984806"/>
          <w:sz w:val="26"/>
          <w:szCs w:val="26"/>
        </w:rPr>
        <w:t>agavi</w:t>
      </w:r>
      <w:r w:rsidR="00FE48DC" w:rsidRPr="00F220F1">
        <w:rPr>
          <w:b w:val="0"/>
          <w:color w:val="984806"/>
          <w:sz w:val="26"/>
          <w:szCs w:val="26"/>
        </w:rPr>
        <w:t>-59001</w:t>
      </w:r>
      <w:r w:rsidR="00FE48DC">
        <w:rPr>
          <w:b w:val="0"/>
          <w:color w:val="984806"/>
          <w:sz w:val="26"/>
          <w:szCs w:val="26"/>
        </w:rPr>
        <w:t>8</w:t>
      </w:r>
      <w:r w:rsidR="00FE48DC" w:rsidRPr="00F220F1">
        <w:rPr>
          <w:b w:val="0"/>
          <w:color w:val="984806"/>
          <w:sz w:val="26"/>
          <w:szCs w:val="26"/>
        </w:rPr>
        <w:t>, Karnataka, INDIA</w:t>
      </w:r>
    </w:p>
    <w:p w:rsidR="00FE48DC" w:rsidRDefault="00FE48DC" w:rsidP="00FE48DC"/>
    <w:p w:rsidR="00C955F9" w:rsidRDefault="00463D01" w:rsidP="00C955F9">
      <w:pPr>
        <w:jc w:val="center"/>
        <w:rPr>
          <w:b/>
          <w:bCs/>
          <w:sz w:val="28"/>
          <w:szCs w:val="28"/>
        </w:rPr>
      </w:pPr>
      <w:r>
        <w:rPr>
          <w:bCs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8pt;height:102pt" filled="t">
            <v:fill color2="black"/>
            <v:imagedata r:id="rId8" o:title=""/>
          </v:shape>
        </w:pict>
      </w:r>
    </w:p>
    <w:p w:rsidR="00C955F9" w:rsidRDefault="00C955F9" w:rsidP="00C955F9">
      <w:pPr>
        <w:pStyle w:val="Heading1"/>
        <w:rPr>
          <w:szCs w:val="28"/>
        </w:rPr>
      </w:pPr>
    </w:p>
    <w:p w:rsidR="00C955F9" w:rsidRDefault="00C955F9" w:rsidP="00C955F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Report</w:t>
      </w:r>
    </w:p>
    <w:p w:rsidR="00C955F9" w:rsidRDefault="00C955F9" w:rsidP="00C955F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:rsidR="0078118D" w:rsidRDefault="0078118D" w:rsidP="00C955F9">
      <w:pPr>
        <w:jc w:val="center"/>
        <w:rPr>
          <w:b/>
          <w:bCs/>
          <w:sz w:val="28"/>
          <w:szCs w:val="28"/>
        </w:rPr>
      </w:pPr>
    </w:p>
    <w:p w:rsidR="00C955F9" w:rsidRDefault="00C955F9" w:rsidP="00C955F9">
      <w:pPr>
        <w:jc w:val="center"/>
        <w:rPr>
          <w:b/>
          <w:bCs/>
          <w:color w:val="0000FF"/>
          <w:sz w:val="32"/>
          <w:szCs w:val="32"/>
        </w:rPr>
      </w:pPr>
      <w:r>
        <w:rPr>
          <w:b/>
          <w:bCs/>
          <w:color w:val="0000FF"/>
          <w:sz w:val="32"/>
          <w:szCs w:val="32"/>
        </w:rPr>
        <w:t>“</w:t>
      </w:r>
      <w:r w:rsidR="008B3E1D">
        <w:rPr>
          <w:b/>
          <w:bCs/>
          <w:color w:val="0000FF"/>
          <w:sz w:val="32"/>
          <w:szCs w:val="32"/>
        </w:rPr>
        <w:t>LOCK AND KEY</w:t>
      </w:r>
      <w:r>
        <w:rPr>
          <w:b/>
          <w:bCs/>
          <w:color w:val="0000FF"/>
          <w:sz w:val="32"/>
          <w:szCs w:val="32"/>
        </w:rPr>
        <w:t>”</w:t>
      </w:r>
    </w:p>
    <w:p w:rsidR="00C955F9" w:rsidRDefault="00C955F9" w:rsidP="00C955F9">
      <w:pPr>
        <w:pStyle w:val="Heading6"/>
        <w:rPr>
          <w:sz w:val="28"/>
          <w:szCs w:val="28"/>
        </w:rPr>
      </w:pPr>
      <w:r>
        <w:rPr>
          <w:sz w:val="26"/>
          <w:szCs w:val="26"/>
        </w:rPr>
        <w:t>Submitted in partial fulfillment of the requirements for the VI Semester</w:t>
      </w:r>
      <w:r>
        <w:rPr>
          <w:sz w:val="28"/>
          <w:szCs w:val="28"/>
        </w:rPr>
        <w:t xml:space="preserve"> </w:t>
      </w:r>
    </w:p>
    <w:p w:rsidR="00BD0EDE" w:rsidRPr="00BD0EDE" w:rsidRDefault="00BD0EDE" w:rsidP="00BD0EDE"/>
    <w:p w:rsidR="00BD0EDE" w:rsidRPr="00BD0EDE" w:rsidRDefault="00BD0EDE" w:rsidP="00BD0EDE">
      <w:pPr>
        <w:jc w:val="center"/>
        <w:rPr>
          <w:b/>
          <w:bCs/>
          <w:sz w:val="32"/>
          <w:szCs w:val="32"/>
        </w:rPr>
      </w:pPr>
      <w:r w:rsidRPr="00BD0EDE">
        <w:rPr>
          <w:b/>
          <w:bCs/>
          <w:sz w:val="32"/>
          <w:szCs w:val="32"/>
        </w:rPr>
        <w:t>Computer Graphics Lab</w:t>
      </w:r>
      <w:r w:rsidR="00E33C17">
        <w:rPr>
          <w:b/>
          <w:bCs/>
          <w:sz w:val="32"/>
          <w:szCs w:val="32"/>
        </w:rPr>
        <w:t>oratory with Mini Project</w:t>
      </w:r>
      <w:r w:rsidR="00A6680A">
        <w:rPr>
          <w:b/>
          <w:bCs/>
          <w:sz w:val="32"/>
          <w:szCs w:val="32"/>
        </w:rPr>
        <w:t xml:space="preserve"> </w:t>
      </w:r>
      <w:r w:rsidRPr="00BD0EDE">
        <w:rPr>
          <w:b/>
          <w:bCs/>
          <w:sz w:val="32"/>
          <w:szCs w:val="32"/>
        </w:rPr>
        <w:t>(</w:t>
      </w:r>
      <w:r w:rsidR="00694DFA">
        <w:rPr>
          <w:b/>
          <w:bCs/>
          <w:sz w:val="32"/>
          <w:szCs w:val="32"/>
        </w:rPr>
        <w:t>1</w:t>
      </w:r>
      <w:r w:rsidR="00E33C17">
        <w:rPr>
          <w:b/>
          <w:bCs/>
          <w:sz w:val="32"/>
          <w:szCs w:val="32"/>
        </w:rPr>
        <w:t>5</w:t>
      </w:r>
      <w:r w:rsidRPr="00BD0EDE">
        <w:rPr>
          <w:b/>
          <w:bCs/>
          <w:sz w:val="32"/>
          <w:szCs w:val="32"/>
        </w:rPr>
        <w:t>CSL6</w:t>
      </w:r>
      <w:r w:rsidR="00E33C17">
        <w:rPr>
          <w:b/>
          <w:bCs/>
          <w:sz w:val="32"/>
          <w:szCs w:val="32"/>
        </w:rPr>
        <w:t>8</w:t>
      </w:r>
      <w:r w:rsidRPr="00BD0EDE">
        <w:rPr>
          <w:b/>
          <w:bCs/>
          <w:sz w:val="32"/>
          <w:szCs w:val="32"/>
        </w:rPr>
        <w:t>)</w:t>
      </w:r>
    </w:p>
    <w:p w:rsidR="00C955F9" w:rsidRDefault="00C955F9" w:rsidP="00C955F9">
      <w:pPr>
        <w:pStyle w:val="Heading2"/>
        <w:rPr>
          <w:sz w:val="28"/>
          <w:szCs w:val="28"/>
        </w:rPr>
      </w:pPr>
    </w:p>
    <w:p w:rsidR="00C955F9" w:rsidRDefault="00C955F9" w:rsidP="00C955F9">
      <w:pPr>
        <w:pStyle w:val="Heading2"/>
        <w:rPr>
          <w:color w:val="00AE00"/>
          <w:sz w:val="28"/>
          <w:szCs w:val="28"/>
        </w:rPr>
      </w:pPr>
      <w:r>
        <w:rPr>
          <w:color w:val="00AE00"/>
          <w:sz w:val="28"/>
          <w:szCs w:val="28"/>
        </w:rPr>
        <w:t>Bachelor of Engineering</w:t>
      </w:r>
    </w:p>
    <w:p w:rsidR="00C955F9" w:rsidRDefault="00C955F9" w:rsidP="00C955F9">
      <w:pPr>
        <w:pStyle w:val="Heading2"/>
        <w:rPr>
          <w:color w:val="00AE00"/>
          <w:sz w:val="20"/>
          <w:szCs w:val="20"/>
        </w:rPr>
      </w:pPr>
      <w:r>
        <w:rPr>
          <w:color w:val="00AE00"/>
          <w:sz w:val="20"/>
          <w:szCs w:val="20"/>
        </w:rPr>
        <w:t>IN</w:t>
      </w:r>
    </w:p>
    <w:p w:rsidR="00C955F9" w:rsidRDefault="00C955F9" w:rsidP="00C955F9">
      <w:pPr>
        <w:pStyle w:val="Heading1"/>
        <w:rPr>
          <w:color w:val="00AE00"/>
          <w:szCs w:val="28"/>
        </w:rPr>
      </w:pPr>
      <w:r>
        <w:rPr>
          <w:color w:val="00AE00"/>
          <w:szCs w:val="28"/>
        </w:rPr>
        <w:t>COMPUTER SCIENCE AND ENGINEERING</w:t>
      </w:r>
    </w:p>
    <w:p w:rsidR="00C955F9" w:rsidRDefault="00C955F9" w:rsidP="00C955F9">
      <w:pPr>
        <w:pStyle w:val="Heading2"/>
        <w:rPr>
          <w:color w:val="00AE00"/>
          <w:sz w:val="28"/>
          <w:szCs w:val="28"/>
        </w:rPr>
      </w:pPr>
    </w:p>
    <w:p w:rsidR="00C955F9" w:rsidRDefault="00C955F9" w:rsidP="00C955F9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For the Academic year</w:t>
      </w:r>
    </w:p>
    <w:p w:rsidR="00C955F9" w:rsidRDefault="00C955F9" w:rsidP="0027750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</w:t>
      </w:r>
      <w:r w:rsidR="00BA635F">
        <w:rPr>
          <w:b/>
          <w:bCs/>
          <w:sz w:val="28"/>
          <w:szCs w:val="28"/>
        </w:rPr>
        <w:t>1</w:t>
      </w:r>
      <w:r w:rsidR="00477697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-201</w:t>
      </w:r>
      <w:r w:rsidR="00477697">
        <w:rPr>
          <w:b/>
          <w:bCs/>
          <w:sz w:val="28"/>
          <w:szCs w:val="28"/>
        </w:rPr>
        <w:t>8</w:t>
      </w:r>
    </w:p>
    <w:p w:rsidR="00C955F9" w:rsidRDefault="00C955F9" w:rsidP="00C955F9">
      <w:pPr>
        <w:jc w:val="center"/>
        <w:rPr>
          <w:b/>
          <w:bCs/>
          <w:sz w:val="22"/>
          <w:szCs w:val="22"/>
        </w:rPr>
      </w:pPr>
    </w:p>
    <w:p w:rsidR="00C955F9" w:rsidRDefault="00C955F9" w:rsidP="00C955F9">
      <w:pPr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BY</w:t>
      </w:r>
    </w:p>
    <w:p w:rsidR="00C955F9" w:rsidRDefault="00C955F9" w:rsidP="00C955F9">
      <w:pPr>
        <w:rPr>
          <w:b/>
          <w:bCs/>
          <w:color w:val="0000FF"/>
          <w:sz w:val="28"/>
          <w:szCs w:val="28"/>
        </w:rPr>
      </w:pPr>
      <w:r>
        <w:rPr>
          <w:b/>
          <w:bCs/>
          <w:color w:val="0000FF"/>
          <w:sz w:val="22"/>
          <w:szCs w:val="22"/>
        </w:rPr>
        <w:t xml:space="preserve">  </w:t>
      </w:r>
      <w:r>
        <w:rPr>
          <w:b/>
          <w:bCs/>
          <w:color w:val="0000FF"/>
          <w:sz w:val="22"/>
          <w:szCs w:val="22"/>
        </w:rPr>
        <w:tab/>
      </w:r>
      <w:r w:rsidR="0089745A">
        <w:rPr>
          <w:b/>
          <w:bCs/>
          <w:color w:val="0000FF"/>
          <w:sz w:val="22"/>
          <w:szCs w:val="22"/>
        </w:rPr>
        <w:t xml:space="preserve">     </w:t>
      </w:r>
      <w:r w:rsidR="008B3E1D">
        <w:rPr>
          <w:b/>
          <w:bCs/>
          <w:color w:val="0000FF"/>
          <w:sz w:val="22"/>
          <w:szCs w:val="22"/>
        </w:rPr>
        <w:t xml:space="preserve">ABHIJEETH PADARHTI </w:t>
      </w:r>
      <w:r w:rsidR="008B3E1D">
        <w:rPr>
          <w:b/>
          <w:bCs/>
          <w:color w:val="0000FF"/>
          <w:sz w:val="22"/>
          <w:szCs w:val="22"/>
        </w:rPr>
        <w:tab/>
      </w:r>
      <w:r w:rsidR="008B3E1D">
        <w:rPr>
          <w:b/>
          <w:bCs/>
          <w:color w:val="0000FF"/>
          <w:sz w:val="22"/>
          <w:szCs w:val="22"/>
        </w:rPr>
        <w:tab/>
      </w:r>
      <w:r w:rsidR="008B3E1D">
        <w:rPr>
          <w:b/>
          <w:bCs/>
          <w:color w:val="0000FF"/>
          <w:sz w:val="22"/>
          <w:szCs w:val="22"/>
        </w:rPr>
        <w:tab/>
      </w:r>
      <w:r w:rsidR="008B3E1D">
        <w:rPr>
          <w:b/>
          <w:bCs/>
          <w:color w:val="0000FF"/>
          <w:sz w:val="22"/>
          <w:szCs w:val="22"/>
        </w:rPr>
        <w:tab/>
      </w:r>
      <w:r w:rsidR="008B3E1D">
        <w:rPr>
          <w:b/>
          <w:bCs/>
          <w:color w:val="0000FF"/>
          <w:sz w:val="22"/>
          <w:szCs w:val="22"/>
        </w:rPr>
        <w:tab/>
      </w:r>
      <w:r>
        <w:rPr>
          <w:b/>
          <w:bCs/>
          <w:color w:val="0000FF"/>
          <w:sz w:val="28"/>
          <w:szCs w:val="28"/>
        </w:rPr>
        <w:t>1PE</w:t>
      </w:r>
      <w:r w:rsidR="000138C6">
        <w:rPr>
          <w:b/>
          <w:bCs/>
          <w:color w:val="0000FF"/>
          <w:sz w:val="28"/>
          <w:szCs w:val="28"/>
        </w:rPr>
        <w:t>1</w:t>
      </w:r>
      <w:r>
        <w:rPr>
          <w:b/>
          <w:bCs/>
          <w:color w:val="0000FF"/>
          <w:sz w:val="28"/>
          <w:szCs w:val="28"/>
        </w:rPr>
        <w:t>5CS</w:t>
      </w:r>
      <w:r w:rsidR="008B3E1D">
        <w:rPr>
          <w:b/>
          <w:bCs/>
          <w:color w:val="0000FF"/>
          <w:sz w:val="28"/>
          <w:szCs w:val="28"/>
        </w:rPr>
        <w:t>001</w:t>
      </w:r>
    </w:p>
    <w:p w:rsidR="006A1EC6" w:rsidRPr="00D33748" w:rsidRDefault="00C955F9" w:rsidP="00D33748">
      <w:pPr>
        <w:rPr>
          <w:b/>
          <w:bCs/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 xml:space="preserve">              </w:t>
      </w:r>
      <w:r w:rsidR="008B3E1D">
        <w:rPr>
          <w:b/>
          <w:bCs/>
          <w:color w:val="0000FF"/>
          <w:sz w:val="22"/>
          <w:szCs w:val="22"/>
        </w:rPr>
        <w:t>ABHISHEK KONKAL</w:t>
      </w:r>
      <w:r>
        <w:rPr>
          <w:b/>
          <w:bCs/>
          <w:color w:val="0000FF"/>
          <w:sz w:val="28"/>
          <w:szCs w:val="28"/>
        </w:rPr>
        <w:tab/>
      </w:r>
      <w:r>
        <w:rPr>
          <w:b/>
          <w:bCs/>
          <w:color w:val="0000FF"/>
          <w:sz w:val="28"/>
          <w:szCs w:val="28"/>
        </w:rPr>
        <w:tab/>
      </w:r>
      <w:r>
        <w:rPr>
          <w:b/>
          <w:bCs/>
          <w:color w:val="0000FF"/>
          <w:sz w:val="28"/>
          <w:szCs w:val="28"/>
        </w:rPr>
        <w:tab/>
      </w:r>
      <w:r>
        <w:rPr>
          <w:b/>
          <w:bCs/>
          <w:color w:val="0000FF"/>
          <w:sz w:val="28"/>
          <w:szCs w:val="28"/>
        </w:rPr>
        <w:tab/>
      </w:r>
      <w:r w:rsidR="008B3E1D">
        <w:rPr>
          <w:b/>
          <w:bCs/>
          <w:color w:val="0000FF"/>
          <w:sz w:val="28"/>
          <w:szCs w:val="28"/>
        </w:rPr>
        <w:t xml:space="preserve"> </w:t>
      </w:r>
      <w:r w:rsidR="008B3E1D">
        <w:rPr>
          <w:b/>
          <w:bCs/>
          <w:color w:val="0000FF"/>
          <w:sz w:val="28"/>
          <w:szCs w:val="28"/>
        </w:rPr>
        <w:tab/>
      </w:r>
      <w:r>
        <w:rPr>
          <w:b/>
          <w:bCs/>
          <w:color w:val="0000FF"/>
          <w:sz w:val="28"/>
          <w:szCs w:val="28"/>
        </w:rPr>
        <w:t>1PE</w:t>
      </w:r>
      <w:r w:rsidR="000138C6">
        <w:rPr>
          <w:b/>
          <w:bCs/>
          <w:color w:val="0000FF"/>
          <w:sz w:val="28"/>
          <w:szCs w:val="28"/>
        </w:rPr>
        <w:t>1</w:t>
      </w:r>
      <w:r>
        <w:rPr>
          <w:b/>
          <w:bCs/>
          <w:color w:val="0000FF"/>
          <w:sz w:val="28"/>
          <w:szCs w:val="28"/>
        </w:rPr>
        <w:t>5CS</w:t>
      </w:r>
      <w:r w:rsidR="008B3E1D">
        <w:rPr>
          <w:b/>
          <w:bCs/>
          <w:color w:val="0000FF"/>
          <w:sz w:val="28"/>
          <w:szCs w:val="28"/>
        </w:rPr>
        <w:t>004</w:t>
      </w:r>
    </w:p>
    <w:p w:rsidR="00D33748" w:rsidRDefault="00D33748" w:rsidP="00813571">
      <w:pPr>
        <w:jc w:val="center"/>
        <w:rPr>
          <w:sz w:val="28"/>
        </w:rPr>
      </w:pPr>
    </w:p>
    <w:p w:rsidR="00813571" w:rsidRDefault="00813571" w:rsidP="00813571">
      <w:pPr>
        <w:jc w:val="center"/>
        <w:rPr>
          <w:sz w:val="28"/>
        </w:rPr>
      </w:pPr>
      <w:r w:rsidRPr="009638C9">
        <w:rPr>
          <w:sz w:val="28"/>
        </w:rPr>
        <w:t>Under</w:t>
      </w:r>
      <w:r>
        <w:rPr>
          <w:sz w:val="28"/>
        </w:rPr>
        <w:t xml:space="preserve"> the Guidance of</w:t>
      </w:r>
    </w:p>
    <w:p w:rsidR="00813571" w:rsidRPr="001215C5" w:rsidRDefault="00463D01" w:rsidP="00813571">
      <w:pPr>
        <w:pStyle w:val="NoSpacing"/>
        <w:jc w:val="center"/>
        <w:rPr>
          <w:rFonts w:ascii="Times New Roman" w:eastAsia="Times New Roman" w:hAnsi="Times New Roman"/>
          <w:b/>
          <w:bCs/>
          <w:sz w:val="26"/>
          <w:szCs w:val="26"/>
          <w:lang w:eastAsia="ar-SA"/>
        </w:rPr>
      </w:pPr>
      <w:r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>Sudeepa Roy Dey</w:t>
      </w:r>
    </w:p>
    <w:p w:rsidR="00813571" w:rsidRPr="001215C5" w:rsidRDefault="00813571" w:rsidP="00813571">
      <w:pPr>
        <w:pStyle w:val="NoSpacing"/>
        <w:jc w:val="center"/>
        <w:rPr>
          <w:rFonts w:ascii="Times New Roman" w:eastAsia="Times New Roman" w:hAnsi="Times New Roman"/>
          <w:b/>
          <w:bCs/>
          <w:sz w:val="26"/>
          <w:szCs w:val="26"/>
          <w:lang w:eastAsia="ar-SA"/>
        </w:rPr>
      </w:pPr>
      <w:r w:rsidRPr="001215C5"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>Ass</w:t>
      </w:r>
      <w:r w:rsidR="00463D01"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>istant</w:t>
      </w:r>
      <w:r w:rsidRPr="001215C5"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 xml:space="preserve"> Professor</w:t>
      </w:r>
    </w:p>
    <w:p w:rsidR="00813571" w:rsidRPr="001215C5" w:rsidRDefault="00813571" w:rsidP="00813571">
      <w:pPr>
        <w:pStyle w:val="NoSpacing"/>
        <w:jc w:val="center"/>
        <w:rPr>
          <w:rFonts w:ascii="Times New Roman" w:eastAsia="Times New Roman" w:hAnsi="Times New Roman"/>
          <w:b/>
          <w:bCs/>
          <w:sz w:val="26"/>
          <w:szCs w:val="26"/>
          <w:lang w:eastAsia="ar-SA"/>
        </w:rPr>
      </w:pPr>
      <w:r w:rsidRPr="001215C5"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>Department of CSE</w:t>
      </w:r>
    </w:p>
    <w:p w:rsidR="00C955F9" w:rsidRPr="001215C5" w:rsidRDefault="00813571" w:rsidP="00813571">
      <w:pPr>
        <w:pStyle w:val="NoSpacing"/>
        <w:jc w:val="center"/>
        <w:rPr>
          <w:rFonts w:ascii="Times New Roman" w:eastAsia="Times New Roman" w:hAnsi="Times New Roman"/>
          <w:b/>
          <w:bCs/>
          <w:sz w:val="26"/>
          <w:szCs w:val="26"/>
          <w:lang w:eastAsia="ar-SA"/>
        </w:rPr>
      </w:pPr>
      <w:r w:rsidRPr="001215C5"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>PESIT-BSC, Bengaluru – 100</w:t>
      </w:r>
      <w:r w:rsidR="00C955F9" w:rsidRPr="001215C5"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 xml:space="preserve">           </w:t>
      </w:r>
    </w:p>
    <w:p w:rsidR="00C955F9" w:rsidRDefault="00C955F9" w:rsidP="00C955F9">
      <w:pPr>
        <w:jc w:val="center"/>
        <w:rPr>
          <w:sz w:val="23"/>
          <w:szCs w:val="23"/>
        </w:rPr>
      </w:pPr>
    </w:p>
    <w:p w:rsidR="00C955F9" w:rsidRDefault="00463D01" w:rsidP="00C955F9">
      <w:pPr>
        <w:jc w:val="center"/>
        <w:rPr>
          <w:sz w:val="23"/>
          <w:szCs w:val="23"/>
        </w:rPr>
      </w:pPr>
      <w:r>
        <w:pict>
          <v:shape id="_x0000_i1026" type="#_x0000_t75" style="width:48.6pt;height:64.8pt">
            <v:imagedata r:id="rId9" o:title="pes"/>
          </v:shape>
        </w:pict>
      </w:r>
    </w:p>
    <w:p w:rsidR="00C955F9" w:rsidRDefault="00C955F9" w:rsidP="00C955F9">
      <w:pPr>
        <w:jc w:val="center"/>
        <w:rPr>
          <w:sz w:val="23"/>
          <w:szCs w:val="23"/>
        </w:rPr>
      </w:pPr>
    </w:p>
    <w:p w:rsidR="00C955F9" w:rsidRDefault="00C955F9" w:rsidP="00C955F9">
      <w:pPr>
        <w:jc w:val="center"/>
        <w:rPr>
          <w:b/>
          <w:color w:val="800000"/>
          <w:sz w:val="30"/>
          <w:szCs w:val="30"/>
        </w:rPr>
      </w:pPr>
      <w:r>
        <w:rPr>
          <w:b/>
          <w:color w:val="800000"/>
          <w:sz w:val="30"/>
          <w:szCs w:val="30"/>
        </w:rPr>
        <w:t>Department of Computer Science and Engineering</w:t>
      </w:r>
    </w:p>
    <w:p w:rsidR="00C955F9" w:rsidRDefault="00C955F9" w:rsidP="00C955F9">
      <w:pPr>
        <w:jc w:val="center"/>
        <w:rPr>
          <w:b/>
          <w:color w:val="800000"/>
          <w:sz w:val="32"/>
          <w:szCs w:val="32"/>
        </w:rPr>
      </w:pPr>
      <w:r>
        <w:rPr>
          <w:b/>
          <w:color w:val="800000"/>
          <w:sz w:val="32"/>
          <w:szCs w:val="32"/>
        </w:rPr>
        <w:t>PES</w:t>
      </w:r>
      <w:r w:rsidR="00694DFA">
        <w:rPr>
          <w:b/>
          <w:color w:val="800000"/>
          <w:sz w:val="32"/>
          <w:szCs w:val="32"/>
        </w:rPr>
        <w:t>IT BANGALORE SOUTH CAMPUS</w:t>
      </w:r>
    </w:p>
    <w:p w:rsidR="00C955F9" w:rsidRDefault="00C955F9" w:rsidP="00C955F9">
      <w:pPr>
        <w:jc w:val="center"/>
        <w:rPr>
          <w:b/>
          <w:color w:val="800000"/>
          <w:sz w:val="28"/>
          <w:szCs w:val="28"/>
        </w:rPr>
        <w:sectPr w:rsidR="00C955F9" w:rsidSect="00D33748">
          <w:footerReference w:type="default" r:id="rId10"/>
          <w:footnotePr>
            <w:pos w:val="beneathText"/>
          </w:footnotePr>
          <w:pgSz w:w="11851" w:h="16837"/>
          <w:pgMar w:top="1489" w:right="1489" w:bottom="1418" w:left="1489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b/>
          <w:color w:val="800000"/>
          <w:sz w:val="28"/>
          <w:szCs w:val="28"/>
        </w:rPr>
        <w:t>HOSUR ROAD</w:t>
      </w:r>
      <w:r w:rsidR="00A6680A">
        <w:rPr>
          <w:b/>
          <w:color w:val="800000"/>
          <w:sz w:val="28"/>
          <w:szCs w:val="28"/>
        </w:rPr>
        <w:t xml:space="preserve">, </w:t>
      </w:r>
      <w:r>
        <w:rPr>
          <w:b/>
          <w:color w:val="800000"/>
          <w:sz w:val="28"/>
          <w:szCs w:val="28"/>
        </w:rPr>
        <w:t>BENGALURU-560100</w:t>
      </w:r>
    </w:p>
    <w:p w:rsidR="00C955F9" w:rsidRDefault="00C955F9" w:rsidP="00C955F9">
      <w:pPr>
        <w:jc w:val="center"/>
        <w:rPr>
          <w:b/>
          <w:color w:val="800000"/>
          <w:sz w:val="36"/>
          <w:szCs w:val="36"/>
        </w:rPr>
      </w:pPr>
    </w:p>
    <w:p w:rsidR="00C955F9" w:rsidRDefault="00C955F9" w:rsidP="00C955F9">
      <w:pPr>
        <w:jc w:val="center"/>
        <w:rPr>
          <w:b/>
          <w:color w:val="800000"/>
          <w:sz w:val="36"/>
          <w:szCs w:val="36"/>
        </w:rPr>
      </w:pPr>
      <w:r>
        <w:rPr>
          <w:b/>
          <w:color w:val="800000"/>
          <w:sz w:val="36"/>
          <w:szCs w:val="36"/>
        </w:rPr>
        <w:t>PES</w:t>
      </w:r>
      <w:r w:rsidR="00694DFA">
        <w:rPr>
          <w:b/>
          <w:color w:val="800000"/>
          <w:sz w:val="36"/>
          <w:szCs w:val="36"/>
        </w:rPr>
        <w:t>IT BANGALORE SOUTH CAMPUS</w:t>
      </w:r>
    </w:p>
    <w:p w:rsidR="00C955F9" w:rsidRDefault="00C955F9" w:rsidP="00C955F9">
      <w:pPr>
        <w:jc w:val="center"/>
        <w:rPr>
          <w:b/>
          <w:color w:val="800000"/>
          <w:sz w:val="28"/>
          <w:szCs w:val="28"/>
        </w:rPr>
      </w:pPr>
      <w:r>
        <w:rPr>
          <w:b/>
          <w:color w:val="800000"/>
          <w:sz w:val="28"/>
          <w:szCs w:val="28"/>
        </w:rPr>
        <w:t>HOSUR ROAD</w:t>
      </w:r>
      <w:r w:rsidR="00A6680A">
        <w:rPr>
          <w:b/>
          <w:color w:val="800000"/>
          <w:sz w:val="28"/>
          <w:szCs w:val="28"/>
        </w:rPr>
        <w:t>,</w:t>
      </w:r>
      <w:r w:rsidR="008C6FC4">
        <w:rPr>
          <w:b/>
          <w:color w:val="800000"/>
          <w:sz w:val="28"/>
          <w:szCs w:val="28"/>
        </w:rPr>
        <w:t xml:space="preserve"> </w:t>
      </w:r>
      <w:r>
        <w:rPr>
          <w:b/>
          <w:color w:val="800000"/>
          <w:sz w:val="28"/>
          <w:szCs w:val="28"/>
        </w:rPr>
        <w:t>BENGALURU-560100</w:t>
      </w:r>
    </w:p>
    <w:p w:rsidR="00C955F9" w:rsidRDefault="00C955F9" w:rsidP="00C955F9">
      <w:pPr>
        <w:jc w:val="center"/>
        <w:rPr>
          <w:b/>
          <w:sz w:val="28"/>
          <w:szCs w:val="28"/>
        </w:rPr>
      </w:pPr>
    </w:p>
    <w:p w:rsidR="00C955F9" w:rsidRDefault="00463D01" w:rsidP="00C955F9">
      <w:pPr>
        <w:jc w:val="center"/>
      </w:pPr>
      <w:r>
        <w:pict>
          <v:shape id="_x0000_i1027" type="#_x0000_t75" style="width:66.6pt;height:88.2pt">
            <v:imagedata r:id="rId9" o:title="pes"/>
          </v:shape>
        </w:pict>
      </w:r>
    </w:p>
    <w:p w:rsidR="00C955F9" w:rsidRDefault="00C955F9" w:rsidP="00C955F9">
      <w:pPr>
        <w:jc w:val="center"/>
      </w:pPr>
    </w:p>
    <w:p w:rsidR="00C955F9" w:rsidRDefault="00C955F9" w:rsidP="00C955F9">
      <w:pPr>
        <w:jc w:val="center"/>
        <w:rPr>
          <w:b/>
          <w:color w:val="800000"/>
        </w:rPr>
      </w:pPr>
      <w:r>
        <w:rPr>
          <w:b/>
          <w:color w:val="800000"/>
        </w:rPr>
        <w:t>DEPARTMENT OF COMPUTER SCIENCE AND ENGINEERING</w:t>
      </w:r>
    </w:p>
    <w:p w:rsidR="00C955F9" w:rsidRDefault="00C955F9" w:rsidP="00C955F9">
      <w:pPr>
        <w:jc w:val="center"/>
        <w:rPr>
          <w:b/>
          <w:bCs/>
          <w:i/>
          <w:iCs/>
          <w:sz w:val="32"/>
          <w:szCs w:val="36"/>
          <w:u w:val="single"/>
        </w:rPr>
      </w:pPr>
    </w:p>
    <w:p w:rsidR="00C955F9" w:rsidRDefault="00C955F9" w:rsidP="00C955F9">
      <w:pPr>
        <w:pStyle w:val="Heading2"/>
        <w:tabs>
          <w:tab w:val="left" w:pos="2708"/>
        </w:tabs>
        <w:spacing w:line="480" w:lineRule="auto"/>
        <w:rPr>
          <w:i/>
          <w:iCs/>
          <w:color w:val="0000FF"/>
          <w:sz w:val="32"/>
          <w:szCs w:val="36"/>
          <w:u w:val="single"/>
        </w:rPr>
      </w:pPr>
      <w:r>
        <w:rPr>
          <w:i/>
          <w:iCs/>
          <w:color w:val="0000FF"/>
          <w:sz w:val="32"/>
          <w:szCs w:val="36"/>
          <w:u w:val="single"/>
        </w:rPr>
        <w:t>CERTIFICATE</w:t>
      </w:r>
    </w:p>
    <w:p w:rsidR="00C955F9" w:rsidRDefault="00C955F9" w:rsidP="008C6FC4">
      <w:pPr>
        <w:autoSpaceDE w:val="0"/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This is to certify that the </w:t>
      </w:r>
      <w:r w:rsidR="00BA635F">
        <w:rPr>
          <w:i/>
          <w:sz w:val="28"/>
          <w:szCs w:val="28"/>
        </w:rPr>
        <w:t>project</w:t>
      </w:r>
      <w:r>
        <w:rPr>
          <w:i/>
          <w:sz w:val="28"/>
          <w:szCs w:val="28"/>
        </w:rPr>
        <w:t xml:space="preserve"> entitle</w:t>
      </w:r>
      <w:r w:rsidR="0089745A">
        <w:rPr>
          <w:i/>
          <w:sz w:val="28"/>
          <w:szCs w:val="28"/>
        </w:rPr>
        <w:t>d</w:t>
      </w:r>
      <w:r>
        <w:rPr>
          <w:i/>
          <w:sz w:val="28"/>
          <w:szCs w:val="28"/>
        </w:rPr>
        <w:t xml:space="preserve"> </w:t>
      </w:r>
      <w:r w:rsidRPr="00C12069">
        <w:rPr>
          <w:b/>
          <w:bCs/>
          <w:i/>
          <w:color w:val="008000"/>
          <w:sz w:val="28"/>
          <w:szCs w:val="28"/>
        </w:rPr>
        <w:t>“</w:t>
      </w:r>
      <w:r w:rsidR="008B3E1D">
        <w:rPr>
          <w:b/>
          <w:bCs/>
          <w:i/>
          <w:color w:val="008000"/>
          <w:sz w:val="28"/>
          <w:szCs w:val="28"/>
        </w:rPr>
        <w:t>LOCK AND KEY</w:t>
      </w:r>
      <w:r w:rsidRPr="00C12069">
        <w:rPr>
          <w:b/>
          <w:bCs/>
          <w:i/>
          <w:color w:val="008000"/>
          <w:sz w:val="28"/>
          <w:szCs w:val="28"/>
        </w:rPr>
        <w:t>”</w:t>
      </w:r>
      <w:r>
        <w:rPr>
          <w:rFonts w:ascii="TimesNewRoman" w:hAnsi="TimesNewRoman"/>
          <w:b/>
          <w:bCs/>
          <w:color w:val="008000"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is a bonafide work carried out by </w:t>
      </w:r>
      <w:r w:rsidR="008B3E1D">
        <w:rPr>
          <w:b/>
          <w:bCs/>
          <w:i/>
          <w:color w:val="008000"/>
          <w:sz w:val="28"/>
          <w:szCs w:val="28"/>
        </w:rPr>
        <w:t>ABHIJEETH PADARTHI</w:t>
      </w:r>
      <w:r w:rsidR="00C12069" w:rsidRPr="00C12069">
        <w:rPr>
          <w:i/>
          <w:color w:val="008000"/>
          <w:sz w:val="28"/>
          <w:szCs w:val="28"/>
        </w:rPr>
        <w:t xml:space="preserve"> </w:t>
      </w:r>
      <w:r w:rsidR="008B3E1D" w:rsidRPr="006A41B6">
        <w:rPr>
          <w:i/>
          <w:color w:val="000000"/>
          <w:sz w:val="28"/>
          <w:szCs w:val="28"/>
        </w:rPr>
        <w:t>and</w:t>
      </w:r>
      <w:r w:rsidR="00C12069" w:rsidRPr="00C12069">
        <w:rPr>
          <w:i/>
          <w:color w:val="008000"/>
          <w:sz w:val="28"/>
          <w:szCs w:val="28"/>
        </w:rPr>
        <w:t xml:space="preserve"> </w:t>
      </w:r>
      <w:r w:rsidR="008B3E1D">
        <w:rPr>
          <w:b/>
          <w:i/>
          <w:color w:val="008000"/>
          <w:sz w:val="28"/>
          <w:szCs w:val="28"/>
        </w:rPr>
        <w:t>ABHISHEK KONKAL</w:t>
      </w:r>
      <w:r w:rsidR="00C12069">
        <w:rPr>
          <w:b/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bearing USN</w:t>
      </w:r>
      <w:r w:rsidR="00C12069">
        <w:rPr>
          <w:i/>
          <w:sz w:val="28"/>
          <w:szCs w:val="28"/>
        </w:rPr>
        <w:t xml:space="preserve"> </w:t>
      </w:r>
      <w:r w:rsidRPr="00C12069">
        <w:rPr>
          <w:b/>
          <w:i/>
          <w:color w:val="008000"/>
          <w:sz w:val="28"/>
          <w:szCs w:val="28"/>
        </w:rPr>
        <w:t>1PE</w:t>
      </w:r>
      <w:r w:rsidR="00517486">
        <w:rPr>
          <w:b/>
          <w:i/>
          <w:color w:val="008000"/>
          <w:sz w:val="28"/>
          <w:szCs w:val="28"/>
        </w:rPr>
        <w:t>1</w:t>
      </w:r>
      <w:r w:rsidRPr="00C12069">
        <w:rPr>
          <w:b/>
          <w:i/>
          <w:color w:val="008000"/>
          <w:sz w:val="28"/>
          <w:szCs w:val="28"/>
        </w:rPr>
        <w:t>5CS0</w:t>
      </w:r>
      <w:r w:rsidR="008B3E1D">
        <w:rPr>
          <w:b/>
          <w:i/>
          <w:color w:val="008000"/>
          <w:sz w:val="28"/>
          <w:szCs w:val="28"/>
        </w:rPr>
        <w:t>01</w:t>
      </w:r>
      <w:r w:rsidR="00C12069" w:rsidRPr="00C12069">
        <w:rPr>
          <w:b/>
          <w:i/>
          <w:color w:val="008000"/>
          <w:sz w:val="28"/>
          <w:szCs w:val="28"/>
        </w:rPr>
        <w:t xml:space="preserve"> and </w:t>
      </w:r>
      <w:r w:rsidR="00C12069" w:rsidRPr="00180F58">
        <w:rPr>
          <w:b/>
          <w:bCs/>
          <w:i/>
          <w:iCs/>
          <w:color w:val="008000"/>
          <w:sz w:val="28"/>
          <w:szCs w:val="28"/>
        </w:rPr>
        <w:t>1PE</w:t>
      </w:r>
      <w:r w:rsidR="00517486">
        <w:rPr>
          <w:b/>
          <w:bCs/>
          <w:i/>
          <w:iCs/>
          <w:color w:val="008000"/>
          <w:sz w:val="28"/>
          <w:szCs w:val="28"/>
        </w:rPr>
        <w:t>1</w:t>
      </w:r>
      <w:r w:rsidR="00C12069" w:rsidRPr="00180F58">
        <w:rPr>
          <w:b/>
          <w:bCs/>
          <w:i/>
          <w:iCs/>
          <w:color w:val="008000"/>
          <w:sz w:val="28"/>
          <w:szCs w:val="28"/>
        </w:rPr>
        <w:t>5CS0</w:t>
      </w:r>
      <w:r w:rsidR="008B3E1D">
        <w:rPr>
          <w:b/>
          <w:bCs/>
          <w:i/>
          <w:iCs/>
          <w:color w:val="008000"/>
          <w:sz w:val="28"/>
          <w:szCs w:val="28"/>
        </w:rPr>
        <w:t>04</w:t>
      </w:r>
      <w:r w:rsidR="00C12069" w:rsidRPr="00180F58">
        <w:rPr>
          <w:b/>
          <w:bCs/>
          <w:i/>
          <w:iCs/>
          <w:color w:val="0000FF"/>
          <w:sz w:val="28"/>
          <w:szCs w:val="28"/>
        </w:rPr>
        <w:t xml:space="preserve"> </w:t>
      </w:r>
      <w:r w:rsidR="00C12069" w:rsidRPr="00180F58">
        <w:rPr>
          <w:i/>
          <w:sz w:val="28"/>
          <w:szCs w:val="28"/>
        </w:rPr>
        <w:t>respectively</w:t>
      </w:r>
      <w:r w:rsidR="00C12069" w:rsidRPr="00C12069">
        <w:rPr>
          <w:sz w:val="28"/>
          <w:szCs w:val="28"/>
        </w:rPr>
        <w:t>,</w:t>
      </w:r>
      <w:r>
        <w:rPr>
          <w:b/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in </w:t>
      </w:r>
      <w:r w:rsidR="00BA635F" w:rsidRPr="00BA635F">
        <w:rPr>
          <w:i/>
          <w:color w:val="0000FF"/>
          <w:sz w:val="28"/>
          <w:szCs w:val="28"/>
        </w:rPr>
        <w:t>Computer Graphics Lab</w:t>
      </w:r>
      <w:r w:rsidR="000138C6">
        <w:rPr>
          <w:i/>
          <w:color w:val="0000FF"/>
          <w:sz w:val="28"/>
          <w:szCs w:val="28"/>
        </w:rPr>
        <w:t>oratory with Mini Project</w:t>
      </w:r>
      <w:r w:rsidR="00C12069">
        <w:rPr>
          <w:i/>
          <w:color w:val="0000FF"/>
          <w:sz w:val="28"/>
          <w:szCs w:val="28"/>
        </w:rPr>
        <w:t xml:space="preserve"> </w:t>
      </w:r>
      <w:r w:rsidR="00BA635F" w:rsidRPr="00BA635F">
        <w:rPr>
          <w:i/>
          <w:color w:val="0000FF"/>
          <w:sz w:val="28"/>
          <w:szCs w:val="28"/>
        </w:rPr>
        <w:t>(</w:t>
      </w:r>
      <w:r w:rsidR="00694DFA">
        <w:rPr>
          <w:i/>
          <w:color w:val="0000FF"/>
          <w:sz w:val="28"/>
          <w:szCs w:val="28"/>
        </w:rPr>
        <w:t>1</w:t>
      </w:r>
      <w:r w:rsidR="000138C6">
        <w:rPr>
          <w:i/>
          <w:color w:val="0000FF"/>
          <w:sz w:val="28"/>
          <w:szCs w:val="28"/>
        </w:rPr>
        <w:t>5</w:t>
      </w:r>
      <w:r w:rsidR="00BA635F" w:rsidRPr="00BA635F">
        <w:rPr>
          <w:i/>
          <w:color w:val="0000FF"/>
          <w:sz w:val="28"/>
          <w:szCs w:val="28"/>
        </w:rPr>
        <w:t>CSL6</w:t>
      </w:r>
      <w:r w:rsidR="000138C6">
        <w:rPr>
          <w:i/>
          <w:color w:val="0000FF"/>
          <w:sz w:val="28"/>
          <w:szCs w:val="28"/>
        </w:rPr>
        <w:t>8</w:t>
      </w:r>
      <w:r w:rsidR="00BA635F" w:rsidRPr="00BA635F">
        <w:rPr>
          <w:i/>
          <w:color w:val="0000FF"/>
          <w:sz w:val="28"/>
          <w:szCs w:val="28"/>
        </w:rPr>
        <w:t>)</w:t>
      </w:r>
      <w:r w:rsidR="00C12069">
        <w:rPr>
          <w:i/>
          <w:color w:val="0000FF"/>
          <w:sz w:val="28"/>
          <w:szCs w:val="28"/>
        </w:rPr>
        <w:t xml:space="preserve"> for the</w:t>
      </w:r>
      <w:r w:rsidR="00BA635F">
        <w:rPr>
          <w:i/>
          <w:sz w:val="28"/>
          <w:szCs w:val="28"/>
        </w:rPr>
        <w:t xml:space="preserve"> </w:t>
      </w:r>
      <w:r w:rsidR="00BA635F" w:rsidRPr="00BA635F">
        <w:rPr>
          <w:i/>
          <w:color w:val="0000FF"/>
          <w:sz w:val="28"/>
          <w:szCs w:val="28"/>
        </w:rPr>
        <w:t>6</w:t>
      </w:r>
      <w:r w:rsidR="00BA635F" w:rsidRPr="00BA635F">
        <w:rPr>
          <w:i/>
          <w:color w:val="0000FF"/>
          <w:sz w:val="28"/>
          <w:szCs w:val="28"/>
          <w:vertAlign w:val="superscript"/>
        </w:rPr>
        <w:t>th</w:t>
      </w:r>
      <w:r w:rsidR="00BA635F" w:rsidRPr="00BA635F">
        <w:rPr>
          <w:i/>
          <w:color w:val="0000FF"/>
          <w:sz w:val="28"/>
          <w:szCs w:val="28"/>
        </w:rPr>
        <w:t xml:space="preserve"> Semester</w:t>
      </w:r>
      <w:r w:rsidR="00BA635F">
        <w:rPr>
          <w:i/>
          <w:sz w:val="28"/>
          <w:szCs w:val="28"/>
        </w:rPr>
        <w:t xml:space="preserve"> in </w:t>
      </w:r>
      <w:r>
        <w:rPr>
          <w:i/>
          <w:sz w:val="28"/>
          <w:szCs w:val="28"/>
        </w:rPr>
        <w:t xml:space="preserve">partial fulfillment for the award of </w:t>
      </w:r>
      <w:r>
        <w:rPr>
          <w:bCs/>
          <w:i/>
          <w:sz w:val="28"/>
          <w:szCs w:val="28"/>
        </w:rPr>
        <w:t xml:space="preserve">Degree of </w:t>
      </w:r>
      <w:r>
        <w:rPr>
          <w:bCs/>
          <w:i/>
          <w:color w:val="0000FF"/>
          <w:sz w:val="28"/>
          <w:szCs w:val="28"/>
        </w:rPr>
        <w:t>Bachelor of Engineering</w:t>
      </w:r>
      <w:r>
        <w:rPr>
          <w:bCs/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in </w:t>
      </w:r>
      <w:r>
        <w:rPr>
          <w:i/>
          <w:color w:val="0000FF"/>
          <w:sz w:val="28"/>
          <w:szCs w:val="28"/>
        </w:rPr>
        <w:t>Computer Science and</w:t>
      </w:r>
      <w:r>
        <w:rPr>
          <w:bCs/>
          <w:i/>
          <w:color w:val="0000FF"/>
          <w:sz w:val="28"/>
          <w:szCs w:val="28"/>
        </w:rPr>
        <w:t xml:space="preserve"> Engineering</w:t>
      </w:r>
      <w:r>
        <w:rPr>
          <w:i/>
          <w:sz w:val="28"/>
          <w:szCs w:val="28"/>
        </w:rPr>
        <w:t xml:space="preserve"> of </w:t>
      </w:r>
      <w:r>
        <w:rPr>
          <w:bCs/>
          <w:i/>
          <w:color w:val="0000FF"/>
          <w:sz w:val="28"/>
          <w:szCs w:val="28"/>
        </w:rPr>
        <w:t>Visvesvaraya</w:t>
      </w:r>
      <w:bookmarkStart w:id="0" w:name="_GoBack"/>
      <w:bookmarkEnd w:id="0"/>
      <w:r>
        <w:rPr>
          <w:bCs/>
          <w:i/>
          <w:color w:val="0000FF"/>
          <w:sz w:val="28"/>
          <w:szCs w:val="28"/>
        </w:rPr>
        <w:t xml:space="preserve"> Technological University, Bel</w:t>
      </w:r>
      <w:r w:rsidR="00774553">
        <w:rPr>
          <w:bCs/>
          <w:i/>
          <w:color w:val="0000FF"/>
          <w:sz w:val="28"/>
          <w:szCs w:val="28"/>
        </w:rPr>
        <w:t>a</w:t>
      </w:r>
      <w:r>
        <w:rPr>
          <w:bCs/>
          <w:i/>
          <w:color w:val="0000FF"/>
          <w:sz w:val="28"/>
          <w:szCs w:val="28"/>
        </w:rPr>
        <w:t>g</w:t>
      </w:r>
      <w:r w:rsidR="00774553">
        <w:rPr>
          <w:bCs/>
          <w:i/>
          <w:color w:val="0000FF"/>
          <w:sz w:val="28"/>
          <w:szCs w:val="28"/>
        </w:rPr>
        <w:t>avi</w:t>
      </w:r>
      <w:r>
        <w:rPr>
          <w:i/>
          <w:sz w:val="28"/>
          <w:szCs w:val="28"/>
        </w:rPr>
        <w:t xml:space="preserve"> during the year</w:t>
      </w:r>
      <w:r w:rsidR="008C6FC4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20</w:t>
      </w:r>
      <w:r w:rsidR="0027750B">
        <w:rPr>
          <w:i/>
          <w:sz w:val="28"/>
          <w:szCs w:val="28"/>
        </w:rPr>
        <w:t>1</w:t>
      </w:r>
      <w:r w:rsidR="000138C6">
        <w:rPr>
          <w:i/>
          <w:sz w:val="28"/>
          <w:szCs w:val="28"/>
        </w:rPr>
        <w:t>7</w:t>
      </w:r>
      <w:r w:rsidR="00B9510B">
        <w:rPr>
          <w:i/>
          <w:sz w:val="28"/>
          <w:szCs w:val="28"/>
        </w:rPr>
        <w:t>-201</w:t>
      </w:r>
      <w:r w:rsidR="000138C6">
        <w:rPr>
          <w:i/>
          <w:sz w:val="28"/>
          <w:szCs w:val="28"/>
        </w:rPr>
        <w:t>8</w:t>
      </w:r>
      <w:r>
        <w:rPr>
          <w:i/>
          <w:sz w:val="28"/>
          <w:szCs w:val="28"/>
        </w:rPr>
        <w:t>.</w:t>
      </w:r>
    </w:p>
    <w:p w:rsidR="00C955F9" w:rsidRDefault="00C955F9" w:rsidP="00C955F9">
      <w:pPr>
        <w:tabs>
          <w:tab w:val="left" w:pos="2708"/>
        </w:tabs>
        <w:spacing w:line="480" w:lineRule="auto"/>
        <w:jc w:val="both"/>
        <w:rPr>
          <w:b/>
          <w:i/>
          <w:sz w:val="28"/>
        </w:rPr>
      </w:pPr>
    </w:p>
    <w:p w:rsidR="00C955F9" w:rsidRDefault="00C955F9" w:rsidP="00C955F9">
      <w:pPr>
        <w:tabs>
          <w:tab w:val="left" w:pos="2708"/>
        </w:tabs>
        <w:spacing w:line="480" w:lineRule="auto"/>
        <w:jc w:val="both"/>
        <w:rPr>
          <w:b/>
          <w:i/>
          <w:sz w:val="28"/>
        </w:rPr>
      </w:pPr>
      <w:r>
        <w:rPr>
          <w:b/>
          <w:i/>
          <w:sz w:val="28"/>
        </w:rPr>
        <w:t>---------------------------</w:t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  <w:t>---------------------------</w:t>
      </w:r>
    </w:p>
    <w:p w:rsidR="00C955F9" w:rsidRDefault="00C955F9" w:rsidP="0027750B">
      <w:pPr>
        <w:tabs>
          <w:tab w:val="left" w:pos="2708"/>
        </w:tabs>
        <w:spacing w:line="480" w:lineRule="auto"/>
        <w:jc w:val="both"/>
        <w:rPr>
          <w:b/>
          <w:i/>
        </w:rPr>
      </w:pPr>
      <w:r>
        <w:rPr>
          <w:b/>
          <w:i/>
        </w:rPr>
        <w:t>Signature of the guide</w:t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 w:rsidR="0027750B">
        <w:rPr>
          <w:b/>
          <w:i/>
        </w:rPr>
        <w:t>S</w:t>
      </w:r>
      <w:r>
        <w:rPr>
          <w:b/>
          <w:i/>
        </w:rPr>
        <w:t>ignature of the HOD</w:t>
      </w:r>
    </w:p>
    <w:p w:rsidR="00C955F9" w:rsidRDefault="00774553" w:rsidP="00BA635F">
      <w:pPr>
        <w:tabs>
          <w:tab w:val="left" w:pos="2708"/>
        </w:tabs>
        <w:spacing w:line="100" w:lineRule="atLeast"/>
        <w:jc w:val="both"/>
        <w:rPr>
          <w:b/>
          <w:bCs/>
        </w:rPr>
      </w:pPr>
      <w:r>
        <w:rPr>
          <w:b/>
          <w:bCs/>
        </w:rPr>
        <w:t>Sudeepa Roy Dey</w:t>
      </w:r>
      <w:r w:rsidR="00C955F9">
        <w:rPr>
          <w:b/>
          <w:bCs/>
        </w:rPr>
        <w:tab/>
      </w:r>
      <w:r w:rsidR="00C955F9">
        <w:rPr>
          <w:b/>
          <w:bCs/>
        </w:rPr>
        <w:tab/>
      </w:r>
      <w:r w:rsidR="00C955F9">
        <w:rPr>
          <w:b/>
          <w:bCs/>
        </w:rPr>
        <w:tab/>
      </w:r>
      <w:r w:rsidR="00C955F9">
        <w:rPr>
          <w:b/>
          <w:bCs/>
        </w:rPr>
        <w:tab/>
      </w:r>
      <w:r w:rsidR="00C955F9">
        <w:rPr>
          <w:b/>
          <w:bCs/>
        </w:rPr>
        <w:tab/>
      </w:r>
      <w:r w:rsidR="00C955F9">
        <w:rPr>
          <w:b/>
          <w:bCs/>
        </w:rPr>
        <w:tab/>
      </w:r>
      <w:r w:rsidR="000138C6">
        <w:rPr>
          <w:b/>
          <w:bCs/>
        </w:rPr>
        <w:t>Dr</w:t>
      </w:r>
      <w:r w:rsidR="008C6FC4">
        <w:rPr>
          <w:b/>
          <w:bCs/>
        </w:rPr>
        <w:t xml:space="preserve">. Sandesh B J </w:t>
      </w:r>
      <w:r w:rsidR="00C955F9">
        <w:rPr>
          <w:b/>
          <w:bCs/>
        </w:rPr>
        <w:t xml:space="preserve"> </w:t>
      </w:r>
    </w:p>
    <w:p w:rsidR="00C955F9" w:rsidRDefault="00FC57FF" w:rsidP="00C955F9">
      <w:pPr>
        <w:tabs>
          <w:tab w:val="left" w:pos="2708"/>
        </w:tabs>
        <w:spacing w:line="100" w:lineRule="atLeast"/>
        <w:jc w:val="both"/>
        <w:rPr>
          <w:sz w:val="22"/>
          <w:szCs w:val="22"/>
        </w:rPr>
      </w:pPr>
      <w:r>
        <w:t>Ass</w:t>
      </w:r>
      <w:r w:rsidR="001E593C">
        <w:t>istant</w:t>
      </w:r>
      <w:r>
        <w:t xml:space="preserve"> Professor</w:t>
      </w:r>
      <w:r w:rsidR="00C955F9">
        <w:tab/>
      </w:r>
      <w:r w:rsidR="00C955F9">
        <w:tab/>
      </w:r>
      <w:r w:rsidR="00C955F9">
        <w:tab/>
      </w:r>
      <w:r w:rsidR="00C955F9">
        <w:tab/>
      </w:r>
      <w:r w:rsidR="00C955F9">
        <w:tab/>
      </w:r>
      <w:r w:rsidR="00C955F9">
        <w:tab/>
      </w:r>
      <w:r w:rsidR="00C955F9">
        <w:rPr>
          <w:sz w:val="22"/>
          <w:szCs w:val="22"/>
        </w:rPr>
        <w:t>HOD, Dept. of CSE</w:t>
      </w:r>
    </w:p>
    <w:p w:rsidR="00C955F9" w:rsidRDefault="0027750B" w:rsidP="00C955F9">
      <w:pPr>
        <w:tabs>
          <w:tab w:val="left" w:pos="2708"/>
        </w:tabs>
        <w:spacing w:line="100" w:lineRule="atLeast"/>
        <w:jc w:val="both"/>
      </w:pPr>
      <w:r>
        <w:t>PES</w:t>
      </w:r>
      <w:r w:rsidR="003C3199">
        <w:t>IT BSC</w:t>
      </w:r>
      <w:r>
        <w:t>, Bengaluru.</w:t>
      </w:r>
      <w:r w:rsidR="00C955F9">
        <w:tab/>
      </w:r>
      <w:r w:rsidR="00C955F9">
        <w:tab/>
      </w:r>
      <w:r w:rsidR="00C955F9">
        <w:tab/>
      </w:r>
      <w:r w:rsidR="00C955F9">
        <w:tab/>
      </w:r>
      <w:r w:rsidR="00C955F9">
        <w:tab/>
      </w:r>
      <w:r w:rsidR="00C955F9">
        <w:tab/>
        <w:t>PES</w:t>
      </w:r>
      <w:r w:rsidR="003C3199">
        <w:t xml:space="preserve">IT BSC, </w:t>
      </w:r>
      <w:r w:rsidR="00C955F9">
        <w:t>Bengaluru.</w:t>
      </w:r>
    </w:p>
    <w:p w:rsidR="00C955F9" w:rsidRDefault="00C955F9" w:rsidP="00C955F9">
      <w:pPr>
        <w:tabs>
          <w:tab w:val="left" w:pos="2708"/>
        </w:tabs>
        <w:rPr>
          <w:b/>
          <w:i/>
          <w:sz w:val="22"/>
          <w:szCs w:val="22"/>
        </w:rPr>
      </w:pPr>
      <w:r>
        <w:rPr>
          <w:b/>
          <w:bCs/>
        </w:rPr>
        <w:t xml:space="preserve">                          </w:t>
      </w:r>
      <w:r>
        <w:rPr>
          <w:b/>
          <w:i/>
          <w:sz w:val="22"/>
          <w:szCs w:val="22"/>
        </w:rPr>
        <w:t xml:space="preserve">                                                                             </w:t>
      </w:r>
    </w:p>
    <w:p w:rsidR="00C43FB4" w:rsidRPr="00F64F5F" w:rsidRDefault="00C43FB4" w:rsidP="00C43FB4">
      <w:pPr>
        <w:pStyle w:val="NoSpacing"/>
        <w:spacing w:line="276" w:lineRule="auto"/>
        <w:ind w:right="540"/>
        <w:jc w:val="center"/>
        <w:rPr>
          <w:rFonts w:ascii="Times New Roman" w:hAnsi="Times New Roman"/>
          <w:b/>
          <w:sz w:val="24"/>
          <w:szCs w:val="24"/>
        </w:rPr>
      </w:pPr>
      <w:r w:rsidRPr="00F64F5F">
        <w:rPr>
          <w:rFonts w:ascii="Times New Roman" w:hAnsi="Times New Roman"/>
          <w:b/>
          <w:sz w:val="24"/>
          <w:szCs w:val="24"/>
        </w:rPr>
        <w:t>External Viva</w:t>
      </w:r>
    </w:p>
    <w:p w:rsidR="00C43FB4" w:rsidRPr="00F64F5F" w:rsidRDefault="00C43FB4" w:rsidP="00C43FB4">
      <w:pPr>
        <w:pStyle w:val="NoSpacing"/>
        <w:spacing w:line="276" w:lineRule="auto"/>
        <w:rPr>
          <w:rFonts w:ascii="Times New Roman" w:hAnsi="Times New Roman"/>
          <w:b/>
          <w:sz w:val="24"/>
        </w:rPr>
      </w:pPr>
      <w:r w:rsidRPr="00F64F5F">
        <w:rPr>
          <w:rFonts w:ascii="Times New Roman" w:hAnsi="Times New Roman"/>
          <w:b/>
          <w:sz w:val="24"/>
        </w:rPr>
        <w:t>Name of the Examiner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64F5F">
        <w:rPr>
          <w:rFonts w:ascii="Times New Roman" w:hAnsi="Times New Roman"/>
          <w:b/>
          <w:sz w:val="24"/>
        </w:rPr>
        <w:t>Signature with Date</w:t>
      </w:r>
    </w:p>
    <w:p w:rsidR="00C43FB4" w:rsidRDefault="00C43FB4" w:rsidP="00C43FB4">
      <w:pPr>
        <w:pStyle w:val="NoSpacing"/>
        <w:spacing w:line="276" w:lineRule="auto"/>
        <w:rPr>
          <w:sz w:val="24"/>
        </w:rPr>
      </w:pPr>
    </w:p>
    <w:p w:rsidR="00C43FB4" w:rsidRDefault="00C43FB4" w:rsidP="00C43FB4">
      <w:pPr>
        <w:pStyle w:val="NoSpacing"/>
        <w:spacing w:line="276" w:lineRule="auto"/>
        <w:rPr>
          <w:sz w:val="24"/>
        </w:rPr>
      </w:pPr>
      <w:r>
        <w:rPr>
          <w:sz w:val="24"/>
        </w:rPr>
        <w:t>1.________________________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2657AF">
        <w:rPr>
          <w:sz w:val="24"/>
        </w:rPr>
        <w:t xml:space="preserve">     </w:t>
      </w:r>
      <w:r w:rsidR="009952A9">
        <w:rPr>
          <w:sz w:val="24"/>
        </w:rPr>
        <w:t xml:space="preserve">  </w:t>
      </w:r>
      <w:r>
        <w:rPr>
          <w:sz w:val="24"/>
        </w:rPr>
        <w:t>_______________________</w:t>
      </w:r>
    </w:p>
    <w:p w:rsidR="00C43FB4" w:rsidRDefault="00C43FB4" w:rsidP="00C43FB4">
      <w:pPr>
        <w:pStyle w:val="NoSpacing"/>
        <w:spacing w:line="276" w:lineRule="auto"/>
        <w:rPr>
          <w:sz w:val="24"/>
        </w:rPr>
      </w:pPr>
    </w:p>
    <w:p w:rsidR="00C43FB4" w:rsidRPr="002B6F51" w:rsidRDefault="00C43FB4" w:rsidP="00C43FB4">
      <w:pPr>
        <w:pStyle w:val="NoSpacing"/>
        <w:spacing w:line="276" w:lineRule="auto"/>
        <w:rPr>
          <w:sz w:val="24"/>
        </w:rPr>
      </w:pPr>
      <w:r>
        <w:rPr>
          <w:sz w:val="24"/>
        </w:rPr>
        <w:t>2.________________________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A34AE2">
        <w:rPr>
          <w:sz w:val="24"/>
        </w:rPr>
        <w:t xml:space="preserve">    </w:t>
      </w:r>
      <w:r w:rsidR="009952A9">
        <w:rPr>
          <w:sz w:val="24"/>
        </w:rPr>
        <w:t xml:space="preserve">  </w:t>
      </w:r>
      <w:r w:rsidR="00A34AE2">
        <w:rPr>
          <w:sz w:val="24"/>
        </w:rPr>
        <w:t xml:space="preserve"> </w:t>
      </w:r>
      <w:r>
        <w:rPr>
          <w:sz w:val="24"/>
        </w:rPr>
        <w:t>_______________________</w:t>
      </w:r>
    </w:p>
    <w:p w:rsidR="00C43FB4" w:rsidRDefault="00C43FB4" w:rsidP="00C955F9">
      <w:pPr>
        <w:tabs>
          <w:tab w:val="left" w:pos="2708"/>
        </w:tabs>
        <w:rPr>
          <w:b/>
          <w:i/>
          <w:sz w:val="22"/>
          <w:szCs w:val="22"/>
        </w:rPr>
      </w:pPr>
    </w:p>
    <w:p w:rsidR="00C955F9" w:rsidRDefault="00C955F9" w:rsidP="00C955F9">
      <w:pPr>
        <w:tabs>
          <w:tab w:val="left" w:pos="2708"/>
        </w:tabs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 xml:space="preserve">                                                                                                       </w:t>
      </w:r>
    </w:p>
    <w:p w:rsidR="001D780E" w:rsidRPr="00056BE2" w:rsidRDefault="00C955F9" w:rsidP="00056BE2">
      <w:pPr>
        <w:tabs>
          <w:tab w:val="left" w:pos="2708"/>
        </w:tabs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                                                                                               </w:t>
      </w:r>
    </w:p>
    <w:sectPr w:rsidR="001D780E" w:rsidRPr="00056BE2" w:rsidSect="00A05F29">
      <w:headerReference w:type="default" r:id="rId11"/>
      <w:footerReference w:type="default" r:id="rId12"/>
      <w:footnotePr>
        <w:pos w:val="beneathText"/>
      </w:footnotePr>
      <w:pgSz w:w="11905" w:h="16837"/>
      <w:pgMar w:top="1440" w:right="1440" w:bottom="1440" w:left="180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168E" w:rsidRDefault="005B168E">
      <w:r>
        <w:separator/>
      </w:r>
    </w:p>
  </w:endnote>
  <w:endnote w:type="continuationSeparator" w:id="0">
    <w:p w:rsidR="005B168E" w:rsidRDefault="005B1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7C58" w:rsidRPr="00F57C58" w:rsidRDefault="00F57C58" w:rsidP="00517486">
    <w:pPr>
      <w:pStyle w:val="Footer"/>
      <w:tabs>
        <w:tab w:val="clear" w:pos="4680"/>
        <w:tab w:val="clear" w:pos="9360"/>
      </w:tabs>
      <w:rPr>
        <w:caps/>
        <w:noProof/>
        <w:color w:val="4472C4"/>
      </w:rPr>
    </w:pPr>
  </w:p>
  <w:p w:rsidR="00F57C58" w:rsidRDefault="00F57C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5F29" w:rsidRDefault="00A05F29">
    <w:pPr>
      <w:pStyle w:val="Footer"/>
      <w:jc w:val="center"/>
    </w:pPr>
  </w:p>
  <w:p w:rsidR="002960F0" w:rsidRDefault="002960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168E" w:rsidRDefault="005B168E">
      <w:r>
        <w:separator/>
      </w:r>
    </w:p>
  </w:footnote>
  <w:footnote w:type="continuationSeparator" w:id="0">
    <w:p w:rsidR="005B168E" w:rsidRDefault="005B16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FDD" w:rsidRDefault="00EB5FDD">
    <w:pPr>
      <w:pStyle w:val="Header"/>
      <w:tabs>
        <w:tab w:val="center" w:pos="4334"/>
        <w:tab w:val="right" w:pos="8669"/>
      </w:tabs>
      <w:jc w:val="right"/>
      <w:rPr>
        <w:rFonts w:ascii="Calibri" w:hAnsi="Calibri"/>
        <w:sz w:val="22"/>
        <w:szCs w:val="22"/>
      </w:rPr>
    </w:pP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B4076E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9ED57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1E640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DBE5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3223CC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2C6294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721D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544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FBEAB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F74E7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2" w15:restartNumberingAfterBreak="0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819218D"/>
    <w:multiLevelType w:val="multilevel"/>
    <w:tmpl w:val="CF3E07C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3240" w:hanging="1800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30A93"/>
    <w:rsid w:val="000138C6"/>
    <w:rsid w:val="00015343"/>
    <w:rsid w:val="00044B0E"/>
    <w:rsid w:val="00056BE2"/>
    <w:rsid w:val="000A2275"/>
    <w:rsid w:val="000B0BDE"/>
    <w:rsid w:val="000E1DFA"/>
    <w:rsid w:val="000E285F"/>
    <w:rsid w:val="001171AC"/>
    <w:rsid w:val="001215C5"/>
    <w:rsid w:val="001371FA"/>
    <w:rsid w:val="001557AE"/>
    <w:rsid w:val="00160FE3"/>
    <w:rsid w:val="00180F58"/>
    <w:rsid w:val="001B3EBA"/>
    <w:rsid w:val="001D780E"/>
    <w:rsid w:val="001D7885"/>
    <w:rsid w:val="001E593C"/>
    <w:rsid w:val="00256B2C"/>
    <w:rsid w:val="002657AF"/>
    <w:rsid w:val="00267796"/>
    <w:rsid w:val="0027750B"/>
    <w:rsid w:val="002960F0"/>
    <w:rsid w:val="0030176B"/>
    <w:rsid w:val="0030492F"/>
    <w:rsid w:val="00307152"/>
    <w:rsid w:val="0034344A"/>
    <w:rsid w:val="0039646C"/>
    <w:rsid w:val="003B3EF5"/>
    <w:rsid w:val="003C3199"/>
    <w:rsid w:val="003E1AAA"/>
    <w:rsid w:val="003E6428"/>
    <w:rsid w:val="003F56A0"/>
    <w:rsid w:val="00433E37"/>
    <w:rsid w:val="00443E29"/>
    <w:rsid w:val="00463D01"/>
    <w:rsid w:val="00476554"/>
    <w:rsid w:val="00477697"/>
    <w:rsid w:val="00490D05"/>
    <w:rsid w:val="00494B5D"/>
    <w:rsid w:val="004D23DE"/>
    <w:rsid w:val="004E1E52"/>
    <w:rsid w:val="004E4634"/>
    <w:rsid w:val="00515E62"/>
    <w:rsid w:val="00517486"/>
    <w:rsid w:val="00527864"/>
    <w:rsid w:val="00534C5F"/>
    <w:rsid w:val="0054270B"/>
    <w:rsid w:val="005B168E"/>
    <w:rsid w:val="005B2775"/>
    <w:rsid w:val="005F1CDF"/>
    <w:rsid w:val="005F4019"/>
    <w:rsid w:val="006210AE"/>
    <w:rsid w:val="006379B1"/>
    <w:rsid w:val="00693C11"/>
    <w:rsid w:val="00694DFA"/>
    <w:rsid w:val="006A1EC6"/>
    <w:rsid w:val="006A41B6"/>
    <w:rsid w:val="006E2146"/>
    <w:rsid w:val="00726F33"/>
    <w:rsid w:val="00740E29"/>
    <w:rsid w:val="007439C2"/>
    <w:rsid w:val="00743C9C"/>
    <w:rsid w:val="00774553"/>
    <w:rsid w:val="0078118D"/>
    <w:rsid w:val="00813571"/>
    <w:rsid w:val="00881615"/>
    <w:rsid w:val="0089745A"/>
    <w:rsid w:val="008B31D0"/>
    <w:rsid w:val="008B3E1D"/>
    <w:rsid w:val="008C6FC4"/>
    <w:rsid w:val="008E71D8"/>
    <w:rsid w:val="008F208B"/>
    <w:rsid w:val="008F74C8"/>
    <w:rsid w:val="00911ECF"/>
    <w:rsid w:val="00926512"/>
    <w:rsid w:val="00933E44"/>
    <w:rsid w:val="0095465F"/>
    <w:rsid w:val="009952A9"/>
    <w:rsid w:val="009A7D22"/>
    <w:rsid w:val="009B0CE8"/>
    <w:rsid w:val="009B15EA"/>
    <w:rsid w:val="00A05F29"/>
    <w:rsid w:val="00A12691"/>
    <w:rsid w:val="00A12E40"/>
    <w:rsid w:val="00A271A8"/>
    <w:rsid w:val="00A34AE2"/>
    <w:rsid w:val="00A47495"/>
    <w:rsid w:val="00A6680A"/>
    <w:rsid w:val="00A82D21"/>
    <w:rsid w:val="00A876DC"/>
    <w:rsid w:val="00AB017E"/>
    <w:rsid w:val="00AC57A3"/>
    <w:rsid w:val="00B2139C"/>
    <w:rsid w:val="00B421D1"/>
    <w:rsid w:val="00B9510B"/>
    <w:rsid w:val="00BA34A6"/>
    <w:rsid w:val="00BA635F"/>
    <w:rsid w:val="00BC1D99"/>
    <w:rsid w:val="00BD0EDE"/>
    <w:rsid w:val="00BD161D"/>
    <w:rsid w:val="00BF21B8"/>
    <w:rsid w:val="00C12069"/>
    <w:rsid w:val="00C43FB4"/>
    <w:rsid w:val="00C642B5"/>
    <w:rsid w:val="00C955F9"/>
    <w:rsid w:val="00CE1F08"/>
    <w:rsid w:val="00D11529"/>
    <w:rsid w:val="00D30A93"/>
    <w:rsid w:val="00D33748"/>
    <w:rsid w:val="00D657F3"/>
    <w:rsid w:val="00D9017E"/>
    <w:rsid w:val="00E33C17"/>
    <w:rsid w:val="00E3668B"/>
    <w:rsid w:val="00E442E4"/>
    <w:rsid w:val="00E71702"/>
    <w:rsid w:val="00E97C3B"/>
    <w:rsid w:val="00EB5FDD"/>
    <w:rsid w:val="00F0675D"/>
    <w:rsid w:val="00F57C58"/>
    <w:rsid w:val="00F82779"/>
    <w:rsid w:val="00FC57FF"/>
    <w:rsid w:val="00FE48DC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9754C"/>
  <w15:chartTrackingRefBased/>
  <w15:docId w15:val="{58FFAA70-D78B-4F4F-B474-46AD5D3BA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val="en-US" w:eastAsia="ar-SA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bCs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semiHidden/>
  </w:style>
  <w:style w:type="character" w:styleId="Hyperlink">
    <w:name w:val="Hyperlink"/>
    <w:semiHidden/>
    <w:rPr>
      <w:color w:val="0000FF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semiHidden/>
    <w:pPr>
      <w:spacing w:after="120"/>
    </w:pPr>
  </w:style>
  <w:style w:type="paragraph" w:styleId="List">
    <w:name w:val="List"/>
    <w:basedOn w:val="BodyText"/>
    <w:semiHidden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BodyText3">
    <w:name w:val="Body Text 3"/>
    <w:basedOn w:val="Normal"/>
    <w:pPr>
      <w:spacing w:line="360" w:lineRule="auto"/>
      <w:jc w:val="both"/>
    </w:pPr>
    <w:rPr>
      <w:rFonts w:ascii="Monotype Corsiva" w:hAnsi="Monotype Corsiva"/>
      <w:sz w:val="28"/>
    </w:rPr>
  </w:style>
  <w:style w:type="paragraph" w:styleId="Header">
    <w:name w:val="header"/>
    <w:basedOn w:val="Normal"/>
    <w:semiHidden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Default">
    <w:name w:val="Default"/>
    <w:rsid w:val="003B3EF5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813571"/>
    <w:rPr>
      <w:rFonts w:ascii="Calibri" w:eastAsia="Calibri" w:hAnsi="Calibri"/>
      <w:sz w:val="22"/>
      <w:szCs w:val="22"/>
      <w:lang w:val="en-US" w:eastAsia="en-US"/>
    </w:rPr>
  </w:style>
  <w:style w:type="character" w:customStyle="1" w:styleId="UnresolvedMention">
    <w:name w:val="Unresolved Mention"/>
    <w:uiPriority w:val="99"/>
    <w:semiHidden/>
    <w:unhideWhenUsed/>
    <w:rsid w:val="004E4634"/>
    <w:rPr>
      <w:color w:val="808080"/>
      <w:shd w:val="clear" w:color="auto" w:fill="E6E6E6"/>
    </w:rPr>
  </w:style>
  <w:style w:type="character" w:customStyle="1" w:styleId="FooterChar">
    <w:name w:val="Footer Char"/>
    <w:link w:val="Footer"/>
    <w:uiPriority w:val="99"/>
    <w:rsid w:val="00F57C58"/>
    <w:rPr>
      <w:sz w:val="24"/>
      <w:szCs w:val="24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34299-2C0A-49BA-9DE0-0A3672A3B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VISVESVARAYA TECHNOLOGICAL UNIVERSITY</vt:lpstr>
    </vt:vector>
  </TitlesOfParts>
  <Company>Hewlett-Packard</Company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VISVESVARAYA TECHNOLOGICAL UNIVERSITY</dc:title>
  <dc:subject/>
  <dc:creator>pesse</dc:creator>
  <cp:keywords/>
  <cp:lastModifiedBy>abhijeeth padarthi</cp:lastModifiedBy>
  <cp:revision>6</cp:revision>
  <cp:lastPrinted>2112-12-31T18:30:00Z</cp:lastPrinted>
  <dcterms:created xsi:type="dcterms:W3CDTF">2018-05-17T15:43:00Z</dcterms:created>
  <dcterms:modified xsi:type="dcterms:W3CDTF">2018-05-18T05:01:00Z</dcterms:modified>
</cp:coreProperties>
</file>